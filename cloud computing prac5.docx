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4024930" w14:textId="77777777" w:rsidR="00BB73E6" w:rsidRPr="00BB73E6" w:rsidRDefault="00000000" w:rsidP="00BB73E6">
      <w:pPr>
        <w:jc w:val="center"/>
        <w:rPr>
          <w:b/>
          <w:bCs/>
          <w:sz w:val="32"/>
          <w:szCs w:val="32"/>
          <w:u w:val="single"/>
        </w:rPr>
      </w:pPr>
      <w:r w:rsidRPr="00BB73E6">
        <w:rPr>
          <w:b/>
          <w:bCs/>
          <w:color w:val="000000"/>
          <w:sz w:val="32"/>
          <w:szCs w:val="32"/>
          <w:u w:val="single"/>
        </w:rPr>
        <w:t>Practical-5 Platform as a service using AWS</w:t>
      </w:r>
    </w:p>
    <w:p w14:paraId="76BEA0E8" w14:textId="158A1B8D" w:rsidR="00BB73E6" w:rsidRPr="00BB73E6" w:rsidRDefault="00000000" w:rsidP="00BB73E6">
      <w:pPr>
        <w:rPr>
          <w:b/>
          <w:bCs/>
          <w:sz w:val="28"/>
          <w:szCs w:val="28"/>
        </w:rPr>
      </w:pPr>
      <w:r w:rsidRPr="00BB73E6">
        <w:rPr>
          <w:b/>
          <w:bCs/>
          <w:sz w:val="28"/>
          <w:szCs w:val="28"/>
        </w:rPr>
        <w:t xml:space="preserve">Name: </w:t>
      </w:r>
      <w:r w:rsidR="006E52A9">
        <w:rPr>
          <w:b/>
          <w:bCs/>
          <w:sz w:val="28"/>
          <w:szCs w:val="28"/>
        </w:rPr>
        <w:t>Sakshi Shinde</w:t>
      </w:r>
    </w:p>
    <w:p w14:paraId="0A2FE8C2" w14:textId="1D415764" w:rsidR="00BB73E6" w:rsidRPr="00BB73E6" w:rsidRDefault="00000000" w:rsidP="00BB73E6">
      <w:pPr>
        <w:rPr>
          <w:b/>
          <w:bCs/>
          <w:sz w:val="28"/>
          <w:szCs w:val="28"/>
        </w:rPr>
      </w:pPr>
      <w:r w:rsidRPr="00BB73E6">
        <w:rPr>
          <w:b/>
          <w:bCs/>
          <w:sz w:val="28"/>
          <w:szCs w:val="28"/>
        </w:rPr>
        <w:t>Roll no: A0</w:t>
      </w:r>
      <w:r w:rsidR="006E52A9">
        <w:rPr>
          <w:b/>
          <w:bCs/>
          <w:sz w:val="28"/>
          <w:szCs w:val="28"/>
        </w:rPr>
        <w:t>64</w:t>
      </w:r>
    </w:p>
    <w:p w14:paraId="6B011358" w14:textId="77777777" w:rsidR="00BB73E6" w:rsidRPr="00BB73E6" w:rsidRDefault="00BB73E6" w:rsidP="00BB73E6">
      <w:pPr>
        <w:jc w:val="center"/>
        <w:rPr>
          <w:b/>
          <w:bCs/>
        </w:rPr>
      </w:pPr>
    </w:p>
    <w:p w14:paraId="23501201" w14:textId="77777777" w:rsidR="00BB73E6" w:rsidRPr="00BB73E6" w:rsidRDefault="00000000" w:rsidP="00BB73E6">
      <w:pPr>
        <w:rPr>
          <w:rFonts w:ascii="Times New Roman" w:hAnsi="Times New Roman" w:cs="Times New Roman"/>
          <w:b/>
          <w:bCs/>
          <w:sz w:val="30"/>
          <w:szCs w:val="30"/>
        </w:rPr>
      </w:pPr>
      <w:r w:rsidRPr="00BB73E6">
        <w:rPr>
          <w:rFonts w:ascii="Times New Roman" w:hAnsi="Times New Roman" w:cs="Times New Roman"/>
          <w:b/>
          <w:bCs/>
          <w:sz w:val="30"/>
          <w:szCs w:val="30"/>
        </w:rPr>
        <w:t>1)Platform as a Service (PaaS)</w:t>
      </w:r>
    </w:p>
    <w:p w14:paraId="51CF6DBB"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Platform as a Service (PaaS) is a cloud computing model that provides a ready-to-use environment for developers to build, run, and manage applications without worrying about the underlying infrastructure. PaaS offers pre-configured tools, libraries, and frameworks that simplify the development and deployment process, helping developers focus on coding and application logic rather than server management and infrastructure maintenance. Examples of PaaS include AWS Elastic Beanstalk, Google App Engine, and Microsoft Azure App Service.</w:t>
      </w:r>
    </w:p>
    <w:p w14:paraId="1DB16FB5" w14:textId="77777777" w:rsidR="00BB73E6" w:rsidRPr="00BB73E6" w:rsidRDefault="00BB73E6" w:rsidP="00BB73E6">
      <w:pPr>
        <w:rPr>
          <w:rFonts w:ascii="Times New Roman" w:hAnsi="Times New Roman" w:cs="Times New Roman"/>
          <w:b/>
          <w:bCs/>
          <w:sz w:val="30"/>
          <w:szCs w:val="30"/>
        </w:rPr>
      </w:pPr>
    </w:p>
    <w:p w14:paraId="3B174540" w14:textId="77777777" w:rsidR="00BB73E6" w:rsidRPr="00BB73E6" w:rsidRDefault="00000000" w:rsidP="00BB73E6">
      <w:pPr>
        <w:rPr>
          <w:rFonts w:ascii="Times New Roman" w:hAnsi="Times New Roman" w:cs="Times New Roman"/>
          <w:b/>
          <w:bCs/>
          <w:sz w:val="30"/>
          <w:szCs w:val="30"/>
        </w:rPr>
      </w:pPr>
      <w:r w:rsidRPr="00BB73E6">
        <w:rPr>
          <w:rFonts w:ascii="Times New Roman" w:hAnsi="Times New Roman" w:cs="Times New Roman"/>
          <w:b/>
          <w:bCs/>
          <w:sz w:val="30"/>
          <w:szCs w:val="30"/>
        </w:rPr>
        <w:t>2)AWS Elastic Beanstalk</w:t>
      </w:r>
    </w:p>
    <w:p w14:paraId="06C88191"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AWS Elastic Beanstalk is an easy-to-use PaaS solution that automates the deployment, scaling, and management of applications in the AWS Cloud. With Elastic Beanstalk, developers can deploy applications written in popular programming languages (like Python, Java, Node.js, PHP, Ruby, and more) by simply uploading code. Beanstalk handles tasks such as provisioning the necessary infrastructure, managing load balancing, auto-scaling, monitoring, and more. It’s particularly useful for fast deployments and quick iterations while maintaining flexibility over the underlying AWS services.</w:t>
      </w:r>
    </w:p>
    <w:p w14:paraId="551F5EEE" w14:textId="77777777" w:rsidR="00BB73E6" w:rsidRPr="00BB73E6" w:rsidRDefault="00BB73E6" w:rsidP="00BB73E6">
      <w:pPr>
        <w:rPr>
          <w:rFonts w:ascii="Times New Roman" w:hAnsi="Times New Roman" w:cs="Times New Roman"/>
          <w:b/>
          <w:bCs/>
          <w:sz w:val="30"/>
          <w:szCs w:val="30"/>
        </w:rPr>
      </w:pPr>
    </w:p>
    <w:p w14:paraId="2F89C6B3" w14:textId="77777777" w:rsidR="00BB73E6" w:rsidRPr="00BB73E6" w:rsidRDefault="00000000" w:rsidP="00BB73E6">
      <w:pPr>
        <w:rPr>
          <w:rFonts w:ascii="Times New Roman" w:hAnsi="Times New Roman" w:cs="Times New Roman"/>
          <w:b/>
          <w:bCs/>
          <w:sz w:val="30"/>
          <w:szCs w:val="30"/>
        </w:rPr>
      </w:pPr>
      <w:r w:rsidRPr="00BB73E6">
        <w:rPr>
          <w:rFonts w:ascii="Times New Roman" w:hAnsi="Times New Roman" w:cs="Times New Roman"/>
          <w:b/>
          <w:bCs/>
          <w:sz w:val="30"/>
          <w:szCs w:val="30"/>
        </w:rPr>
        <w:t>3)Components of Elastic Beanstalk</w:t>
      </w:r>
    </w:p>
    <w:p w14:paraId="53988CA1"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Elastic Beanstalk comprises several key components that work together to create and manage the environment in which applications run. These include:</w:t>
      </w:r>
    </w:p>
    <w:p w14:paraId="1E57E0E5" w14:textId="77777777" w:rsidR="00BB73E6" w:rsidRPr="00BB73E6" w:rsidRDefault="00BB73E6" w:rsidP="00BB73E6">
      <w:pPr>
        <w:rPr>
          <w:rFonts w:ascii="Times New Roman" w:hAnsi="Times New Roman" w:cs="Times New Roman"/>
          <w:sz w:val="30"/>
          <w:szCs w:val="30"/>
        </w:rPr>
      </w:pPr>
    </w:p>
    <w:p w14:paraId="2C5B73F4"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lastRenderedPageBreak/>
        <w:t>1. Application: A container that holds different environments. Each environment runs a version of the application, allowing for testing and production environments within the same application container.</w:t>
      </w:r>
    </w:p>
    <w:p w14:paraId="4B7C2B69" w14:textId="77777777" w:rsidR="00BB73E6" w:rsidRPr="00BB73E6" w:rsidRDefault="00BB73E6" w:rsidP="00BB73E6">
      <w:pPr>
        <w:rPr>
          <w:rFonts w:ascii="Times New Roman" w:hAnsi="Times New Roman" w:cs="Times New Roman"/>
          <w:sz w:val="30"/>
          <w:szCs w:val="30"/>
        </w:rPr>
      </w:pPr>
    </w:p>
    <w:p w14:paraId="759A37D4"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2. Environment: The specific infrastructure resources and settings used to run an application version. Each environment is associated with a URL, load balancer, and other resources that Elastic Beanstalk configures based on the application’s needs.</w:t>
      </w:r>
    </w:p>
    <w:p w14:paraId="385CB44E" w14:textId="77777777" w:rsidR="00BB73E6" w:rsidRPr="00BB73E6" w:rsidRDefault="00BB73E6" w:rsidP="00BB73E6">
      <w:pPr>
        <w:rPr>
          <w:rFonts w:ascii="Times New Roman" w:hAnsi="Times New Roman" w:cs="Times New Roman"/>
          <w:sz w:val="30"/>
          <w:szCs w:val="30"/>
        </w:rPr>
      </w:pPr>
    </w:p>
    <w:p w14:paraId="577DEA94"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3. Environment Configuration: Settings applied to the environment, such as instance type, security groups, scaling policies, and software versions. These configurations can be updated as the application evolves.</w:t>
      </w:r>
    </w:p>
    <w:p w14:paraId="149D0C3B" w14:textId="77777777" w:rsidR="00BB73E6" w:rsidRPr="00BB73E6" w:rsidRDefault="00BB73E6" w:rsidP="00BB73E6">
      <w:pPr>
        <w:rPr>
          <w:rFonts w:ascii="Times New Roman" w:hAnsi="Times New Roman" w:cs="Times New Roman"/>
          <w:sz w:val="30"/>
          <w:szCs w:val="30"/>
        </w:rPr>
      </w:pPr>
    </w:p>
    <w:p w14:paraId="67EAEC74"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4. Application Version: A deployable version of the code. Multiple versions can be stored and rolled back if necessary.</w:t>
      </w:r>
    </w:p>
    <w:p w14:paraId="3A7E00BF" w14:textId="77777777" w:rsidR="00BB73E6" w:rsidRPr="00BB73E6" w:rsidRDefault="00BB73E6" w:rsidP="00BB73E6">
      <w:pPr>
        <w:rPr>
          <w:rFonts w:ascii="Times New Roman" w:hAnsi="Times New Roman" w:cs="Times New Roman"/>
          <w:sz w:val="30"/>
          <w:szCs w:val="30"/>
        </w:rPr>
      </w:pPr>
    </w:p>
    <w:p w14:paraId="0EEF7ABA"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5. Environment Tier: The type of environment, either Web Server (used for web applications) or Worker (for asynchronous, background tasks).</w:t>
      </w:r>
    </w:p>
    <w:p w14:paraId="1443F529" w14:textId="77777777" w:rsidR="00BB73E6" w:rsidRPr="00BB73E6" w:rsidRDefault="00BB73E6" w:rsidP="00BB73E6">
      <w:pPr>
        <w:rPr>
          <w:rFonts w:ascii="Times New Roman" w:hAnsi="Times New Roman" w:cs="Times New Roman"/>
          <w:sz w:val="30"/>
          <w:szCs w:val="30"/>
        </w:rPr>
      </w:pPr>
    </w:p>
    <w:p w14:paraId="0E20D33B"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6. Elastic Beanstalk CLI (EB CLI): A command-line tool that facilitates the management of applications and environments directly from the command line.</w:t>
      </w:r>
    </w:p>
    <w:p w14:paraId="1C542DCA" w14:textId="77777777" w:rsidR="00BB73E6" w:rsidRPr="00BB73E6" w:rsidRDefault="00BB73E6" w:rsidP="00BB73E6">
      <w:pPr>
        <w:rPr>
          <w:rFonts w:ascii="Times New Roman" w:hAnsi="Times New Roman" w:cs="Times New Roman"/>
          <w:sz w:val="30"/>
          <w:szCs w:val="30"/>
        </w:rPr>
      </w:pPr>
    </w:p>
    <w:p w14:paraId="646D706D" w14:textId="77777777" w:rsidR="00BB73E6" w:rsidRPr="00BB73E6" w:rsidRDefault="00000000" w:rsidP="00BB73E6">
      <w:pPr>
        <w:rPr>
          <w:rFonts w:ascii="Times New Roman" w:hAnsi="Times New Roman" w:cs="Times New Roman"/>
          <w:b/>
          <w:bCs/>
          <w:sz w:val="30"/>
          <w:szCs w:val="30"/>
        </w:rPr>
      </w:pPr>
      <w:r w:rsidRPr="00BB73E6">
        <w:rPr>
          <w:rFonts w:ascii="Times New Roman" w:hAnsi="Times New Roman" w:cs="Times New Roman"/>
          <w:b/>
          <w:bCs/>
          <w:sz w:val="30"/>
          <w:szCs w:val="30"/>
        </w:rPr>
        <w:t>4) IAM (Identity and Access Management)</w:t>
      </w:r>
    </w:p>
    <w:p w14:paraId="557F01D4"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AWS Identity and Access Management (IAM) is a security service that enables users to securely control access to AWS services and resources. With IAM, users can manage permissions and access controls for various AWS resources, ensuring that only authorized individuals or applications can perform specific actions. Key IAM components include:</w:t>
      </w:r>
    </w:p>
    <w:p w14:paraId="04760201" w14:textId="77777777" w:rsidR="00BB73E6" w:rsidRPr="00BB73E6" w:rsidRDefault="00BB73E6" w:rsidP="00BB73E6">
      <w:pPr>
        <w:rPr>
          <w:rFonts w:ascii="Times New Roman" w:hAnsi="Times New Roman" w:cs="Times New Roman"/>
          <w:sz w:val="30"/>
          <w:szCs w:val="30"/>
        </w:rPr>
      </w:pPr>
    </w:p>
    <w:p w14:paraId="3E3787A0"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1. Users: Individual user accounts representing a person or service.</w:t>
      </w:r>
    </w:p>
    <w:p w14:paraId="735AE5DB" w14:textId="77777777" w:rsidR="00BB73E6" w:rsidRPr="00BB73E6" w:rsidRDefault="00BB73E6" w:rsidP="00BB73E6">
      <w:pPr>
        <w:rPr>
          <w:rFonts w:ascii="Times New Roman" w:hAnsi="Times New Roman" w:cs="Times New Roman"/>
          <w:sz w:val="30"/>
          <w:szCs w:val="30"/>
        </w:rPr>
      </w:pPr>
    </w:p>
    <w:p w14:paraId="0130EF82"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2. Groups: Collections of users to simplify permission management. Permissions applied to a group apply to all members.</w:t>
      </w:r>
    </w:p>
    <w:p w14:paraId="4D6105E6" w14:textId="77777777" w:rsidR="00BB73E6" w:rsidRPr="00BB73E6" w:rsidRDefault="00BB73E6" w:rsidP="00BB73E6">
      <w:pPr>
        <w:rPr>
          <w:rFonts w:ascii="Times New Roman" w:hAnsi="Times New Roman" w:cs="Times New Roman"/>
          <w:sz w:val="30"/>
          <w:szCs w:val="30"/>
        </w:rPr>
      </w:pPr>
    </w:p>
    <w:p w14:paraId="1E2C20D3"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3. Roles: Roles allow users or services to assume permissions temporarily, ideal for cross-account or temporary access.</w:t>
      </w:r>
    </w:p>
    <w:p w14:paraId="1DF3FC8C" w14:textId="77777777" w:rsidR="00BB73E6" w:rsidRPr="00BB73E6" w:rsidRDefault="00BB73E6" w:rsidP="00BB73E6">
      <w:pPr>
        <w:rPr>
          <w:rFonts w:ascii="Times New Roman" w:hAnsi="Times New Roman" w:cs="Times New Roman"/>
          <w:sz w:val="30"/>
          <w:szCs w:val="30"/>
        </w:rPr>
      </w:pPr>
    </w:p>
    <w:p w14:paraId="342C3BAF" w14:textId="77777777" w:rsidR="00BB73E6" w:rsidRPr="00BB73E6" w:rsidRDefault="00000000" w:rsidP="00BB73E6">
      <w:pPr>
        <w:rPr>
          <w:rFonts w:ascii="Times New Roman" w:hAnsi="Times New Roman" w:cs="Times New Roman"/>
          <w:sz w:val="30"/>
          <w:szCs w:val="30"/>
        </w:rPr>
      </w:pPr>
      <w:r w:rsidRPr="00BB73E6">
        <w:rPr>
          <w:rFonts w:ascii="Times New Roman" w:hAnsi="Times New Roman" w:cs="Times New Roman"/>
          <w:sz w:val="30"/>
          <w:szCs w:val="30"/>
        </w:rPr>
        <w:t>4. Policies: JSON-based documents that define permissions and can be attached to users, groups, or roles to control access.</w:t>
      </w:r>
    </w:p>
    <w:p w14:paraId="1FFA8497" w14:textId="77777777" w:rsidR="00BB73E6" w:rsidRPr="00BB73E6" w:rsidRDefault="00BB73E6" w:rsidP="00BB73E6">
      <w:pPr>
        <w:rPr>
          <w:rFonts w:ascii="Times New Roman" w:hAnsi="Times New Roman" w:cs="Times New Roman"/>
          <w:sz w:val="30"/>
          <w:szCs w:val="30"/>
        </w:rPr>
      </w:pPr>
    </w:p>
    <w:p w14:paraId="68BD4A6D" w14:textId="77777777" w:rsidR="00E14DE4" w:rsidRPr="00BB73E6" w:rsidRDefault="00000000" w:rsidP="00BB73E6">
      <w:pPr>
        <w:rPr>
          <w:rFonts w:ascii="Times New Roman" w:hAnsi="Times New Roman" w:cs="Times New Roman"/>
          <w:sz w:val="30"/>
          <w:szCs w:val="30"/>
        </w:rPr>
        <w:sectPr w:rsidR="00E14DE4" w:rsidRPr="00BB73E6" w:rsidSect="005E66B2">
          <w:pgSz w:w="12240" w:h="15840"/>
          <w:pgMar w:top="1440" w:right="1440" w:bottom="1440" w:left="1440" w:header="720" w:footer="720" w:gutter="0"/>
          <w:pgBorders w:offsetFrom="page">
            <w:top w:val="single" w:sz="12" w:space="24" w:color="auto"/>
            <w:left w:val="single" w:sz="12" w:space="24" w:color="auto"/>
            <w:bottom w:val="single" w:sz="12" w:space="24" w:color="auto"/>
            <w:right w:val="single" w:sz="12" w:space="24" w:color="auto"/>
          </w:pgBorders>
          <w:cols w:space="720"/>
          <w:docGrid w:linePitch="360"/>
        </w:sectPr>
      </w:pPr>
      <w:r w:rsidRPr="00BB73E6">
        <w:rPr>
          <w:rFonts w:ascii="Times New Roman" w:hAnsi="Times New Roman" w:cs="Times New Roman"/>
          <w:sz w:val="30"/>
          <w:szCs w:val="30"/>
        </w:rPr>
        <w:t>IAM plays a crucial role in Elastic Beanstalk by securing access to application environments and associated resources, allowing developers to manage permissions granularly.</w:t>
      </w:r>
    </w:p>
    <w:p w14:paraId="00F7AD8E" w14:textId="77777777" w:rsidR="00B70F51" w:rsidRDefault="00000000">
      <w:pPr>
        <w:numPr>
          <w:ilvl w:val="0"/>
          <w:numId w:val="1"/>
        </w:numPr>
        <w:spacing w:before="1475"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lastRenderedPageBreak/>
        <w:t>We’ll</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be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using</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Elastic</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Beanstalk</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Python</w:t>
      </w:r>
      <w:r>
        <w:rPr>
          <w:rFonts w:ascii="Arial" w:eastAsia="Arial" w:hAnsi="Arial" w:cs="Arial"/>
          <w:color w:val="000000"/>
          <w:kern w:val="0"/>
          <w14:ligatures w14:val="none"/>
        </w:rPr>
        <w:t xml:space="preserve"> </w:t>
      </w:r>
    </w:p>
    <w:p w14:paraId="38C9D2F0" w14:textId="77777777" w:rsidR="00B70F51" w:rsidRDefault="006E52A9">
      <w:pPr>
        <w:spacing w:before="360" w:after="0" w:line="240" w:lineRule="auto"/>
        <w:ind w:right="-200"/>
        <w:jc w:val="both"/>
        <w:rPr>
          <w:rFonts w:ascii="Times New Roman" w:eastAsia="Times New Roman" w:hAnsi="Times New Roman" w:cs="Times New Roman"/>
          <w:kern w:val="0"/>
          <w:sz w:val="24"/>
          <w:szCs w:val="24"/>
          <w14:ligatures w14:val="none"/>
        </w:rPr>
      </w:pPr>
      <w:r>
        <w:pict w14:anchorId="43D7520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9.8pt;height:105pt" o:allowincell="f">
            <v:imagedata r:id="rId8" o:title=""/>
          </v:shape>
        </w:pict>
      </w:r>
    </w:p>
    <w:p w14:paraId="31AE1D6D" w14:textId="77777777" w:rsidR="00B70F51" w:rsidRDefault="00000000">
      <w:pPr>
        <w:numPr>
          <w:ilvl w:val="0"/>
          <w:numId w:val="2"/>
        </w:numPr>
        <w:spacing w:before="49"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There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will</w:t>
      </w:r>
      <w:r>
        <w:rPr>
          <w:rFonts w:ascii="Arial" w:eastAsia="Arial" w:hAnsi="Arial" w:cs="Arial"/>
          <w:color w:val="000000"/>
          <w:kern w:val="0"/>
          <w14:ligatures w14:val="none"/>
        </w:rPr>
        <w:t xml:space="preserve"> </w:t>
      </w:r>
      <w:r>
        <w:rPr>
          <w:rFonts w:ascii="Arial" w:eastAsia="Arial" w:hAnsi="Arial" w:cs="Arial"/>
          <w:color w:val="000000"/>
          <w:spacing w:val="2"/>
          <w:kern w:val="0"/>
          <w:lang w:bidi="en-US"/>
          <w14:ligatures w14:val="none"/>
        </w:rPr>
        <w:t>be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steps</w:t>
      </w:r>
      <w:r>
        <w:rPr>
          <w:rFonts w:ascii="Arial" w:eastAsia="Arial" w:hAnsi="Arial" w:cs="Arial"/>
          <w:color w:val="000000"/>
          <w:kern w:val="0"/>
          <w14:ligatures w14:val="none"/>
        </w:rPr>
        <w:t xml:space="preserve"> </w:t>
      </w:r>
    </w:p>
    <w:p w14:paraId="7FABB489" w14:textId="77777777" w:rsidR="00B70F51" w:rsidRDefault="006E52A9">
      <w:pPr>
        <w:spacing w:before="67" w:after="0" w:line="240" w:lineRule="auto"/>
        <w:ind w:right="-200"/>
        <w:jc w:val="both"/>
        <w:rPr>
          <w:rFonts w:ascii="Times New Roman" w:eastAsia="Times New Roman" w:hAnsi="Times New Roman" w:cs="Times New Roman"/>
          <w:kern w:val="0"/>
          <w:sz w:val="24"/>
          <w:szCs w:val="24"/>
          <w14:ligatures w14:val="none"/>
        </w:rPr>
      </w:pPr>
      <w:r>
        <w:pict w14:anchorId="3672568B">
          <v:shape id="_x0000_i1026" type="#_x0000_t75" style="width:210pt;height:388.2pt" o:allowincell="f">
            <v:imagedata r:id="rId9" o:title=""/>
          </v:shape>
        </w:pict>
      </w:r>
    </w:p>
    <w:p w14:paraId="7939F915"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footerReference w:type="default" r:id="rId10"/>
          <w:pgSz w:w="12240" w:h="15840"/>
          <w:pgMar w:top="640" w:right="1374" w:bottom="2880" w:left="1470" w:header="720" w:footer="254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40158AA6" w14:textId="77777777" w:rsidR="00B70F51" w:rsidRDefault="006E52A9">
      <w:pPr>
        <w:spacing w:before="1502" w:after="0" w:line="240" w:lineRule="auto"/>
        <w:ind w:right="-200"/>
        <w:jc w:val="both"/>
        <w:rPr>
          <w:rFonts w:ascii="Times New Roman" w:eastAsia="Times New Roman" w:hAnsi="Times New Roman" w:cs="Times New Roman"/>
          <w:kern w:val="0"/>
          <w:sz w:val="24"/>
          <w:szCs w:val="24"/>
          <w14:ligatures w14:val="none"/>
        </w:rPr>
      </w:pPr>
      <w:r>
        <w:lastRenderedPageBreak/>
        <w:pict w14:anchorId="5B6EEC55">
          <v:shape id="_x0000_i1027" type="#_x0000_t75" style="width:469.2pt;height:528.6pt" o:allowincell="f">
            <v:imagedata r:id="rId11" o:title=""/>
          </v:shape>
        </w:pict>
      </w:r>
    </w:p>
    <w:p w14:paraId="1574CB10" w14:textId="77777777" w:rsidR="00B70F51" w:rsidRDefault="00000000">
      <w:pPr>
        <w:numPr>
          <w:ilvl w:val="0"/>
          <w:numId w:val="3"/>
        </w:numPr>
        <w:spacing w:before="65"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Select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platform</w:t>
      </w:r>
      <w:r>
        <w:rPr>
          <w:rFonts w:ascii="Arial" w:eastAsia="Arial" w:hAnsi="Arial" w:cs="Arial"/>
          <w:color w:val="000000"/>
          <w:kern w:val="0"/>
          <w14:ligatures w14:val="none"/>
        </w:rPr>
        <w:t xml:space="preserve"> </w:t>
      </w:r>
    </w:p>
    <w:p w14:paraId="3C9EE69A"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footerReference w:type="default" r:id="rId12"/>
          <w:pgSz w:w="12240" w:h="15840"/>
          <w:pgMar w:top="640" w:right="1390" w:bottom="64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370167DB" w14:textId="77777777" w:rsidR="00B70F51" w:rsidRDefault="006E52A9">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496D70EA">
          <v:shape id="_x0000_i1028" type="#_x0000_t75" style="width:470.4pt;height:481.8pt" o:allowincell="f">
            <v:imagedata r:id="rId13" o:title=""/>
          </v:shape>
        </w:pict>
      </w:r>
    </w:p>
    <w:p w14:paraId="4BFA0217" w14:textId="77777777" w:rsidR="00B70F51" w:rsidRDefault="00000000">
      <w:pPr>
        <w:numPr>
          <w:ilvl w:val="0"/>
          <w:numId w:val="4"/>
        </w:numPr>
        <w:spacing w:before="43"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Go</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to</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IAM</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services</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-&gt;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Create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role</w:t>
      </w:r>
      <w:r>
        <w:rPr>
          <w:rFonts w:ascii="Arial" w:eastAsia="Arial" w:hAnsi="Arial" w:cs="Arial"/>
          <w:color w:val="000000"/>
          <w:kern w:val="0"/>
          <w14:ligatures w14:val="none"/>
        </w:rPr>
        <w:t xml:space="preserve"> </w:t>
      </w:r>
    </w:p>
    <w:p w14:paraId="512F1BC6" w14:textId="77777777" w:rsidR="00B70F51" w:rsidRDefault="006E52A9">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06919A67">
          <v:shape id="_x0000_i1029" type="#_x0000_t75" style="width:469.2pt;height:218.4pt" o:allowincell="f">
            <v:imagedata r:id="rId14" o:title=""/>
          </v:shape>
        </w:pict>
      </w:r>
    </w:p>
    <w:p w14:paraId="17495898" w14:textId="77777777" w:rsidR="00B70F51" w:rsidRDefault="006E52A9">
      <w:pPr>
        <w:spacing w:before="95" w:after="0" w:line="240" w:lineRule="auto"/>
        <w:ind w:right="-200"/>
        <w:jc w:val="both"/>
        <w:rPr>
          <w:rFonts w:ascii="Times New Roman" w:eastAsia="Times New Roman" w:hAnsi="Times New Roman" w:cs="Times New Roman"/>
          <w:kern w:val="0"/>
          <w:sz w:val="24"/>
          <w:szCs w:val="24"/>
          <w14:ligatures w14:val="none"/>
        </w:rPr>
      </w:pPr>
      <w:r>
        <w:pict w14:anchorId="1ADD0948">
          <v:shape id="_x0000_i1030" type="#_x0000_t75" style="width:461.4pt;height:295.2pt" o:allowincell="f">
            <v:imagedata r:id="rId15" o:title=""/>
          </v:shape>
        </w:pict>
      </w:r>
    </w:p>
    <w:p w14:paraId="73D874A4"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pgSz w:w="12240" w:h="15840"/>
          <w:pgMar w:top="1120" w:right="1367" w:bottom="112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51FFA4F9" w14:textId="77777777" w:rsidR="00B70F51" w:rsidRDefault="006E52A9">
      <w:pPr>
        <w:spacing w:before="10" w:after="0" w:line="240" w:lineRule="auto"/>
        <w:ind w:right="-200"/>
        <w:jc w:val="both"/>
        <w:rPr>
          <w:rFonts w:ascii="Times New Roman" w:eastAsia="Times New Roman" w:hAnsi="Times New Roman" w:cs="Times New Roman"/>
          <w:kern w:val="0"/>
          <w:sz w:val="24"/>
          <w:szCs w:val="24"/>
          <w14:ligatures w14:val="none"/>
        </w:rPr>
      </w:pPr>
      <w:r>
        <w:lastRenderedPageBreak/>
        <w:pict w14:anchorId="2CB9DAE9">
          <v:shape id="_x0000_i1031" type="#_x0000_t75" style="width:470.4pt;height:181.8pt" o:allowincell="f">
            <v:imagedata r:id="rId16" o:title=""/>
          </v:shape>
        </w:pict>
      </w:r>
    </w:p>
    <w:p w14:paraId="5768C5CA" w14:textId="77777777" w:rsidR="00B70F51" w:rsidRDefault="00000000">
      <w:pPr>
        <w:numPr>
          <w:ilvl w:val="0"/>
          <w:numId w:val="5"/>
        </w:numPr>
        <w:spacing w:before="42"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Create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new</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service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role,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select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EC</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instance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profile</w:t>
      </w:r>
      <w:r>
        <w:rPr>
          <w:rFonts w:ascii="Arial" w:eastAsia="Arial" w:hAnsi="Arial" w:cs="Arial"/>
          <w:color w:val="000000"/>
          <w:kern w:val="0"/>
          <w14:ligatures w14:val="none"/>
        </w:rPr>
        <w:t xml:space="preserve"> </w:t>
      </w:r>
    </w:p>
    <w:p w14:paraId="6978AE59"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headerReference w:type="default" r:id="rId17"/>
          <w:pgSz w:w="12240" w:h="15840"/>
          <w:pgMar w:top="6160" w:right="1366" w:bottom="640" w:left="1470" w:header="214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55C56F9C" w14:textId="77777777" w:rsidR="00B70F51" w:rsidRDefault="006E52A9">
      <w:pPr>
        <w:spacing w:before="1502" w:after="0" w:line="240" w:lineRule="auto"/>
        <w:ind w:left="389" w:right="-200"/>
        <w:jc w:val="both"/>
        <w:rPr>
          <w:rFonts w:ascii="Times New Roman" w:eastAsia="Times New Roman" w:hAnsi="Times New Roman" w:cs="Times New Roman"/>
          <w:kern w:val="0"/>
          <w:sz w:val="24"/>
          <w:szCs w:val="24"/>
          <w14:ligatures w14:val="none"/>
        </w:rPr>
      </w:pPr>
      <w:r>
        <w:lastRenderedPageBreak/>
        <w:pict w14:anchorId="710FE89F">
          <v:shape id="_x0000_i1033" type="#_x0000_t75" style="width:465pt;height:384pt" o:allowincell="f">
            <v:imagedata r:id="rId18" o:title=""/>
          </v:shape>
        </w:pict>
      </w:r>
    </w:p>
    <w:p w14:paraId="1257A75D" w14:textId="77777777" w:rsidR="00B70F51" w:rsidRDefault="00000000">
      <w:pPr>
        <w:numPr>
          <w:ilvl w:val="0"/>
          <w:numId w:val="6"/>
        </w:numPr>
        <w:spacing w:before="134"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Set</w:t>
      </w:r>
      <w:r>
        <w:rPr>
          <w:rFonts w:ascii="Arial" w:eastAsia="Arial" w:hAnsi="Arial" w:cs="Arial"/>
          <w:color w:val="000000"/>
          <w:kern w:val="0"/>
          <w14:ligatures w14:val="none"/>
        </w:rPr>
        <w:t xml:space="preserve"> </w:t>
      </w:r>
      <w:r>
        <w:rPr>
          <w:rFonts w:ascii="Arial" w:eastAsia="Arial" w:hAnsi="Arial" w:cs="Arial"/>
          <w:color w:val="000000"/>
          <w:spacing w:val="2"/>
          <w:kern w:val="0"/>
          <w:lang w:bidi="en-US"/>
          <w14:ligatures w14:val="none"/>
        </w:rPr>
        <w:t>up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network</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database</w:t>
      </w:r>
      <w:r>
        <w:rPr>
          <w:rFonts w:ascii="Arial" w:eastAsia="Arial" w:hAnsi="Arial" w:cs="Arial"/>
          <w:color w:val="000000"/>
          <w:kern w:val="0"/>
          <w14:ligatures w14:val="none"/>
        </w:rPr>
        <w:t xml:space="preserve"> </w:t>
      </w:r>
    </w:p>
    <w:p w14:paraId="47BC5FA5"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headerReference w:type="default" r:id="rId19"/>
          <w:pgSz w:w="12240" w:h="15840"/>
          <w:pgMar w:top="640" w:right="747" w:bottom="640" w:left="1801"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20AE1403" w14:textId="77777777" w:rsidR="00B70F51" w:rsidRDefault="006E52A9">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0A5BFCA6">
          <v:shape id="_x0000_i1034" type="#_x0000_t75" style="width:470.4pt;height:475.2pt" o:allowincell="f">
            <v:imagedata r:id="rId20" o:title=""/>
          </v:shape>
        </w:pict>
      </w:r>
    </w:p>
    <w:p w14:paraId="51426D1D" w14:textId="77777777" w:rsidR="00B70F51" w:rsidRDefault="00000000">
      <w:pPr>
        <w:numPr>
          <w:ilvl w:val="0"/>
          <w:numId w:val="7"/>
        </w:numPr>
        <w:spacing w:before="41"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Keep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settings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default</w:t>
      </w:r>
      <w:r>
        <w:rPr>
          <w:rFonts w:ascii="Arial" w:eastAsia="Arial" w:hAnsi="Arial" w:cs="Arial"/>
          <w:color w:val="000000"/>
          <w:kern w:val="0"/>
          <w14:ligatures w14:val="none"/>
        </w:rPr>
        <w:t xml:space="preserve"> </w:t>
      </w:r>
    </w:p>
    <w:p w14:paraId="7C60C9F2" w14:textId="77777777" w:rsidR="00B70F51" w:rsidRDefault="006E52A9">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05F81A8A">
          <v:shape id="_x0000_i1035" type="#_x0000_t75" style="width:469.2pt;height:477.6pt" o:allowincell="f">
            <v:imagedata r:id="rId21" o:title=""/>
          </v:shape>
        </w:pict>
      </w:r>
    </w:p>
    <w:p w14:paraId="28305601" w14:textId="77777777" w:rsidR="00B70F51" w:rsidRDefault="00000000">
      <w:pPr>
        <w:numPr>
          <w:ilvl w:val="0"/>
          <w:numId w:val="8"/>
        </w:numPr>
        <w:spacing w:before="70"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Keep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settings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default</w:t>
      </w:r>
      <w:r>
        <w:rPr>
          <w:rFonts w:ascii="Arial" w:eastAsia="Arial" w:hAnsi="Arial" w:cs="Arial"/>
          <w:color w:val="000000"/>
          <w:kern w:val="0"/>
          <w14:ligatures w14:val="none"/>
        </w:rPr>
        <w:t xml:space="preserve"> </w:t>
      </w:r>
    </w:p>
    <w:p w14:paraId="61603F66" w14:textId="77777777" w:rsidR="00B70F51" w:rsidRDefault="006E52A9">
      <w:pPr>
        <w:spacing w:before="1022" w:after="143" w:line="240" w:lineRule="auto"/>
        <w:ind w:right="-200"/>
        <w:jc w:val="both"/>
        <w:rPr>
          <w:rFonts w:ascii="Times New Roman" w:eastAsia="Times New Roman" w:hAnsi="Times New Roman" w:cs="Times New Roman"/>
          <w:kern w:val="0"/>
          <w:sz w:val="24"/>
          <w:szCs w:val="24"/>
          <w14:ligatures w14:val="none"/>
        </w:rPr>
      </w:pPr>
      <w:r>
        <w:lastRenderedPageBreak/>
        <w:pict w14:anchorId="1A1ED662">
          <v:shape id="_x0000_i1036" type="#_x0000_t75" style="width:465.6pt;height:459pt" o:allowincell="f">
            <v:imagedata r:id="rId22" o:title=""/>
          </v:shape>
        </w:pict>
      </w:r>
    </w:p>
    <w:p w14:paraId="446D207E" w14:textId="77777777" w:rsidR="00B70F51" w:rsidRDefault="00000000">
      <w:pPr>
        <w:numPr>
          <w:ilvl w:val="0"/>
          <w:numId w:val="9"/>
        </w:numPr>
        <w:spacing w:before="41"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Review</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submit!</w:t>
      </w:r>
      <w:r>
        <w:rPr>
          <w:rFonts w:ascii="Arial" w:eastAsia="Arial" w:hAnsi="Arial" w:cs="Arial"/>
          <w:color w:val="000000"/>
          <w:kern w:val="0"/>
          <w14:ligatures w14:val="none"/>
        </w:rPr>
        <w:t xml:space="preserve"> </w:t>
      </w:r>
    </w:p>
    <w:p w14:paraId="298465F4" w14:textId="77777777" w:rsidR="00B70F51" w:rsidRDefault="00000000">
      <w:pPr>
        <w:numPr>
          <w:ilvl w:val="0"/>
          <w:numId w:val="9"/>
        </w:numPr>
        <w:spacing w:before="41"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environment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will</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start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launching</w:t>
      </w:r>
      <w:r>
        <w:rPr>
          <w:rFonts w:ascii="Arial" w:eastAsia="Arial" w:hAnsi="Arial" w:cs="Arial"/>
          <w:color w:val="000000"/>
          <w:kern w:val="0"/>
          <w14:ligatures w14:val="none"/>
        </w:rPr>
        <w:t xml:space="preserve"> </w:t>
      </w:r>
    </w:p>
    <w:p w14:paraId="574815DC"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pgSz w:w="12240" w:h="15840"/>
          <w:pgMar w:top="1120" w:right="1364" w:bottom="112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037B790F" w14:textId="77777777" w:rsidR="00B70F51" w:rsidRDefault="006E52A9">
      <w:pPr>
        <w:spacing w:before="150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2C13348F">
          <v:shape id="_x0000_i1037" type="#_x0000_t75" style="width:472.2pt;height:220.8pt" o:allowincell="f">
            <v:imagedata r:id="rId23" o:title=""/>
          </v:shape>
        </w:pict>
      </w:r>
    </w:p>
    <w:p w14:paraId="32DFE9A6" w14:textId="77777777" w:rsidR="00B70F51" w:rsidRDefault="006E52A9">
      <w:pPr>
        <w:spacing w:before="77" w:after="0" w:line="240" w:lineRule="auto"/>
        <w:ind w:left="29" w:right="-200"/>
        <w:jc w:val="both"/>
        <w:rPr>
          <w:rFonts w:ascii="Times New Roman" w:eastAsia="Times New Roman" w:hAnsi="Times New Roman" w:cs="Times New Roman"/>
          <w:kern w:val="0"/>
          <w:sz w:val="24"/>
          <w:szCs w:val="24"/>
          <w14:ligatures w14:val="none"/>
        </w:rPr>
      </w:pPr>
      <w:r>
        <w:pict w14:anchorId="77D42C4F">
          <v:shape id="_x0000_i1038" type="#_x0000_t75" style="width:464.4pt;height:125.4pt" o:allowincell="f">
            <v:imagedata r:id="rId24" o:title=""/>
          </v:shape>
        </w:pict>
      </w:r>
    </w:p>
    <w:p w14:paraId="53135DCB" w14:textId="77777777" w:rsidR="00B70F51" w:rsidRDefault="00000000">
      <w:pPr>
        <w:spacing w:before="386"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webapp</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is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launched!</w:t>
      </w:r>
      <w:r>
        <w:rPr>
          <w:rFonts w:ascii="Arial" w:eastAsia="Arial" w:hAnsi="Arial" w:cs="Arial"/>
          <w:color w:val="000000"/>
          <w:kern w:val="0"/>
          <w14:ligatures w14:val="none"/>
        </w:rPr>
        <w:t xml:space="preserve"> </w:t>
      </w:r>
    </w:p>
    <w:p w14:paraId="29022271" w14:textId="77777777" w:rsidR="00B70F51" w:rsidRDefault="006E52A9">
      <w:pPr>
        <w:spacing w:before="356" w:after="0" w:line="240" w:lineRule="auto"/>
        <w:ind w:left="29" w:right="-200"/>
        <w:jc w:val="both"/>
        <w:rPr>
          <w:rFonts w:ascii="Times New Roman" w:eastAsia="Times New Roman" w:hAnsi="Times New Roman" w:cs="Times New Roman"/>
          <w:kern w:val="0"/>
          <w:sz w:val="24"/>
          <w:szCs w:val="24"/>
          <w14:ligatures w14:val="none"/>
        </w:rPr>
      </w:pPr>
      <w:r>
        <w:pict w14:anchorId="21B4D527">
          <v:shape id="_x0000_i1039" type="#_x0000_t75" style="width:458.4pt;height:147pt" o:allowincell="f">
            <v:imagedata r:id="rId25" o:title=""/>
          </v:shape>
        </w:pict>
      </w:r>
    </w:p>
    <w:p w14:paraId="51F01FE4"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pgSz w:w="12240" w:h="15840"/>
          <w:pgMar w:top="640" w:right="1334" w:bottom="640" w:left="1441"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04045BAD" w14:textId="77777777" w:rsidR="00B70F51" w:rsidRDefault="00000000">
      <w:pPr>
        <w:numPr>
          <w:ilvl w:val="0"/>
          <w:numId w:val="10"/>
        </w:numPr>
        <w:spacing w:before="1475"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lastRenderedPageBreak/>
        <w:t>We’ll</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be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using</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Elastic</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Beanstalk</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Java</w:t>
      </w:r>
      <w:r>
        <w:rPr>
          <w:rFonts w:ascii="Arial" w:eastAsia="Arial" w:hAnsi="Arial" w:cs="Arial"/>
          <w:color w:val="000000"/>
          <w:kern w:val="0"/>
          <w14:ligatures w14:val="none"/>
        </w:rPr>
        <w:t xml:space="preserve"> </w:t>
      </w:r>
    </w:p>
    <w:p w14:paraId="363DBA44" w14:textId="77777777" w:rsidR="00B70F51" w:rsidRDefault="006E52A9">
      <w:pPr>
        <w:spacing w:before="360" w:after="0" w:line="240" w:lineRule="auto"/>
        <w:ind w:right="-200"/>
        <w:jc w:val="both"/>
        <w:rPr>
          <w:rFonts w:ascii="Times New Roman" w:eastAsia="Times New Roman" w:hAnsi="Times New Roman" w:cs="Times New Roman"/>
          <w:kern w:val="0"/>
          <w:sz w:val="24"/>
          <w:szCs w:val="24"/>
          <w14:ligatures w14:val="none"/>
        </w:rPr>
      </w:pPr>
      <w:r>
        <w:pict w14:anchorId="3161F5C9">
          <v:shape id="_x0000_i1040" type="#_x0000_t75" style="width:469.8pt;height:105pt" o:allowincell="f">
            <v:imagedata r:id="rId8" o:title=""/>
          </v:shape>
        </w:pict>
      </w:r>
    </w:p>
    <w:p w14:paraId="791F81F0" w14:textId="77777777" w:rsidR="00B70F51" w:rsidRDefault="00000000">
      <w:pPr>
        <w:numPr>
          <w:ilvl w:val="0"/>
          <w:numId w:val="11"/>
        </w:numPr>
        <w:spacing w:before="49"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There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will</w:t>
      </w:r>
      <w:r>
        <w:rPr>
          <w:rFonts w:ascii="Arial" w:eastAsia="Arial" w:hAnsi="Arial" w:cs="Arial"/>
          <w:color w:val="000000"/>
          <w:kern w:val="0"/>
          <w14:ligatures w14:val="none"/>
        </w:rPr>
        <w:t xml:space="preserve"> </w:t>
      </w:r>
      <w:r>
        <w:rPr>
          <w:rFonts w:ascii="Arial" w:eastAsia="Arial" w:hAnsi="Arial" w:cs="Arial"/>
          <w:color w:val="000000"/>
          <w:spacing w:val="2"/>
          <w:kern w:val="0"/>
          <w:lang w:bidi="en-US"/>
          <w14:ligatures w14:val="none"/>
        </w:rPr>
        <w:t>be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steps</w:t>
      </w:r>
      <w:r>
        <w:rPr>
          <w:rFonts w:ascii="Arial" w:eastAsia="Arial" w:hAnsi="Arial" w:cs="Arial"/>
          <w:color w:val="000000"/>
          <w:kern w:val="0"/>
          <w14:ligatures w14:val="none"/>
        </w:rPr>
        <w:t xml:space="preserve"> </w:t>
      </w:r>
    </w:p>
    <w:p w14:paraId="48C8E014" w14:textId="77777777" w:rsidR="00B70F51" w:rsidRDefault="006E52A9">
      <w:pPr>
        <w:spacing w:before="67" w:after="0" w:line="240" w:lineRule="auto"/>
        <w:ind w:right="-200"/>
        <w:jc w:val="both"/>
        <w:rPr>
          <w:rFonts w:ascii="Times New Roman" w:eastAsia="Times New Roman" w:hAnsi="Times New Roman" w:cs="Times New Roman"/>
          <w:kern w:val="0"/>
          <w:sz w:val="24"/>
          <w:szCs w:val="24"/>
          <w14:ligatures w14:val="none"/>
        </w:rPr>
      </w:pPr>
      <w:r>
        <w:pict w14:anchorId="161EF7D7">
          <v:shape id="_x0000_i1041" type="#_x0000_t75" style="width:210pt;height:388.2pt" o:allowincell="f">
            <v:imagedata r:id="rId9" o:title=""/>
          </v:shape>
        </w:pict>
      </w:r>
    </w:p>
    <w:p w14:paraId="5DD88A34" w14:textId="77777777" w:rsidR="00B70F51" w:rsidRDefault="006E52A9">
      <w:pPr>
        <w:spacing w:before="1502" w:after="0" w:line="240" w:lineRule="auto"/>
        <w:ind w:right="-200"/>
        <w:jc w:val="both"/>
        <w:rPr>
          <w:rFonts w:ascii="Times New Roman" w:eastAsia="Times New Roman" w:hAnsi="Times New Roman" w:cs="Times New Roman"/>
          <w:kern w:val="0"/>
          <w:sz w:val="24"/>
          <w:szCs w:val="24"/>
          <w14:ligatures w14:val="none"/>
        </w:rPr>
      </w:pPr>
      <w:r>
        <w:lastRenderedPageBreak/>
        <w:pict w14:anchorId="3D16A216">
          <v:shape id="_x0000_i1042" type="#_x0000_t75" style="width:466.2pt;height:298.2pt" o:allowincell="f">
            <v:imagedata r:id="rId26" o:title=""/>
          </v:shape>
        </w:pict>
      </w:r>
    </w:p>
    <w:p w14:paraId="573ACB13" w14:textId="77777777" w:rsidR="00B70F51" w:rsidRDefault="00000000">
      <w:pPr>
        <w:numPr>
          <w:ilvl w:val="0"/>
          <w:numId w:val="12"/>
        </w:numPr>
        <w:spacing w:before="397"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Select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platform</w:t>
      </w:r>
      <w:r>
        <w:rPr>
          <w:rFonts w:ascii="Arial" w:eastAsia="Arial" w:hAnsi="Arial" w:cs="Arial"/>
          <w:color w:val="000000"/>
          <w:kern w:val="0"/>
          <w14:ligatures w14:val="none"/>
        </w:rPr>
        <w:t xml:space="preserve"> </w:t>
      </w:r>
    </w:p>
    <w:p w14:paraId="058D7E1C"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footerReference w:type="default" r:id="rId27"/>
          <w:pgSz w:w="12240" w:h="15840"/>
          <w:pgMar w:top="640" w:right="1452" w:bottom="64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202BA25C" w14:textId="77777777" w:rsidR="00B70F51" w:rsidRDefault="006E52A9">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2854FB90">
          <v:shape id="_x0000_i1043" type="#_x0000_t75" style="width:470.4pt;height:481.8pt" o:allowincell="f">
            <v:imagedata r:id="rId13" o:title=""/>
          </v:shape>
        </w:pict>
      </w:r>
    </w:p>
    <w:p w14:paraId="45006103" w14:textId="77777777" w:rsidR="00B70F51" w:rsidRDefault="00000000">
      <w:pPr>
        <w:numPr>
          <w:ilvl w:val="0"/>
          <w:numId w:val="13"/>
        </w:numPr>
        <w:spacing w:before="43"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Go</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to</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IAM</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services</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-&gt;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Create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role</w:t>
      </w:r>
      <w:r>
        <w:rPr>
          <w:rFonts w:ascii="Arial" w:eastAsia="Arial" w:hAnsi="Arial" w:cs="Arial"/>
          <w:color w:val="000000"/>
          <w:kern w:val="0"/>
          <w14:ligatures w14:val="none"/>
        </w:rPr>
        <w:t xml:space="preserve"> </w:t>
      </w:r>
    </w:p>
    <w:p w14:paraId="3A9695C5" w14:textId="77777777" w:rsidR="00B70F51" w:rsidRDefault="006E52A9">
      <w:pPr>
        <w:spacing w:before="1022" w:after="0" w:line="240" w:lineRule="auto"/>
        <w:ind w:right="-200"/>
        <w:jc w:val="both"/>
        <w:rPr>
          <w:rFonts w:ascii="Times New Roman" w:eastAsia="Times New Roman" w:hAnsi="Times New Roman" w:cs="Times New Roman"/>
          <w:kern w:val="0"/>
          <w:sz w:val="24"/>
          <w:szCs w:val="24"/>
          <w14:ligatures w14:val="none"/>
        </w:rPr>
      </w:pPr>
      <w:r>
        <w:lastRenderedPageBreak/>
        <w:pict w14:anchorId="5F43876C">
          <v:shape id="_x0000_i1044" type="#_x0000_t75" style="width:469.2pt;height:218.4pt" o:allowincell="f">
            <v:imagedata r:id="rId14" o:title=""/>
          </v:shape>
        </w:pict>
      </w:r>
    </w:p>
    <w:p w14:paraId="3DFC6CB3" w14:textId="77777777" w:rsidR="00B70F51" w:rsidRDefault="006E52A9">
      <w:pPr>
        <w:spacing w:before="95" w:after="0" w:line="240" w:lineRule="auto"/>
        <w:ind w:right="-200"/>
        <w:jc w:val="both"/>
        <w:rPr>
          <w:rFonts w:ascii="Times New Roman" w:eastAsia="Times New Roman" w:hAnsi="Times New Roman" w:cs="Times New Roman"/>
          <w:kern w:val="0"/>
          <w:sz w:val="24"/>
          <w:szCs w:val="24"/>
          <w14:ligatures w14:val="none"/>
        </w:rPr>
      </w:pPr>
      <w:r>
        <w:pict w14:anchorId="3CAF1858">
          <v:shape id="_x0000_i1045" type="#_x0000_t75" style="width:461.4pt;height:295.2pt" o:allowincell="f">
            <v:imagedata r:id="rId15" o:title=""/>
          </v:shape>
        </w:pict>
      </w:r>
    </w:p>
    <w:p w14:paraId="17E2E978"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pgSz w:w="12240" w:h="15840"/>
          <w:pgMar w:top="1120" w:right="1367" w:bottom="1120" w:left="1470"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77235D48" w14:textId="77777777" w:rsidR="00B70F51" w:rsidRDefault="006E52A9">
      <w:pPr>
        <w:spacing w:before="10" w:after="0" w:line="240" w:lineRule="auto"/>
        <w:ind w:right="-200"/>
        <w:jc w:val="both"/>
        <w:rPr>
          <w:rFonts w:ascii="Times New Roman" w:eastAsia="Times New Roman" w:hAnsi="Times New Roman" w:cs="Times New Roman"/>
          <w:kern w:val="0"/>
          <w:sz w:val="24"/>
          <w:szCs w:val="24"/>
          <w14:ligatures w14:val="none"/>
        </w:rPr>
      </w:pPr>
      <w:r>
        <w:lastRenderedPageBreak/>
        <w:pict w14:anchorId="2445C734">
          <v:shape id="_x0000_i1046" type="#_x0000_t75" style="width:470.4pt;height:181.8pt" o:allowincell="f">
            <v:imagedata r:id="rId16" o:title=""/>
          </v:shape>
        </w:pict>
      </w:r>
    </w:p>
    <w:p w14:paraId="22BE984E" w14:textId="77777777" w:rsidR="00B70F51" w:rsidRDefault="00000000">
      <w:pPr>
        <w:numPr>
          <w:ilvl w:val="0"/>
          <w:numId w:val="14"/>
        </w:numPr>
        <w:spacing w:before="42"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Create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new</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service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role,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select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EC</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instance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profile</w:t>
      </w:r>
      <w:r>
        <w:rPr>
          <w:rFonts w:ascii="Arial" w:eastAsia="Arial" w:hAnsi="Arial" w:cs="Arial"/>
          <w:color w:val="000000"/>
          <w:kern w:val="0"/>
          <w14:ligatures w14:val="none"/>
        </w:rPr>
        <w:t xml:space="preserve"> </w:t>
      </w:r>
    </w:p>
    <w:p w14:paraId="04E5B9A3"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headerReference w:type="default" r:id="rId28"/>
          <w:pgSz w:w="12240" w:h="15840"/>
          <w:pgMar w:top="6160" w:right="1366" w:bottom="640" w:left="1470" w:header="214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7C0F58C2" w14:textId="77777777" w:rsidR="00B70F51" w:rsidRDefault="006E52A9">
      <w:pPr>
        <w:spacing w:before="1573" w:after="0" w:line="240" w:lineRule="auto"/>
        <w:ind w:left="582" w:right="-200"/>
        <w:jc w:val="both"/>
        <w:rPr>
          <w:rFonts w:ascii="Times New Roman" w:eastAsia="Times New Roman" w:hAnsi="Times New Roman" w:cs="Times New Roman"/>
          <w:kern w:val="0"/>
          <w:sz w:val="24"/>
          <w:szCs w:val="24"/>
          <w14:ligatures w14:val="none"/>
        </w:rPr>
      </w:pPr>
      <w:r>
        <w:lastRenderedPageBreak/>
        <w:pict w14:anchorId="23F7EA90">
          <v:shape id="_x0000_i1048" type="#_x0000_t75" style="width:447pt;height:238.8pt" o:allowincell="f">
            <v:imagedata r:id="rId29" o:title=""/>
          </v:shape>
        </w:pict>
      </w:r>
    </w:p>
    <w:p w14:paraId="73CD13AB" w14:textId="77777777" w:rsidR="00B70F51" w:rsidRDefault="00000000">
      <w:pPr>
        <w:numPr>
          <w:ilvl w:val="0"/>
          <w:numId w:val="15"/>
        </w:numPr>
        <w:spacing w:before="81"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Set</w:t>
      </w:r>
      <w:r>
        <w:rPr>
          <w:rFonts w:ascii="Arial" w:eastAsia="Arial" w:hAnsi="Arial" w:cs="Arial"/>
          <w:color w:val="000000"/>
          <w:kern w:val="0"/>
          <w14:ligatures w14:val="none"/>
        </w:rPr>
        <w:t xml:space="preserve"> </w:t>
      </w:r>
      <w:r>
        <w:rPr>
          <w:rFonts w:ascii="Arial" w:eastAsia="Arial" w:hAnsi="Arial" w:cs="Arial"/>
          <w:color w:val="000000"/>
          <w:spacing w:val="2"/>
          <w:kern w:val="0"/>
          <w:lang w:bidi="en-US"/>
          <w14:ligatures w14:val="none"/>
        </w:rPr>
        <w:t>up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network</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database</w:t>
      </w:r>
      <w:r>
        <w:rPr>
          <w:rFonts w:ascii="Arial" w:eastAsia="Arial" w:hAnsi="Arial" w:cs="Arial"/>
          <w:color w:val="000000"/>
          <w:kern w:val="0"/>
          <w14:ligatures w14:val="none"/>
        </w:rPr>
        <w:t xml:space="preserve"> </w:t>
      </w:r>
    </w:p>
    <w:p w14:paraId="1D787771" w14:textId="77777777" w:rsidR="00B70F51" w:rsidRDefault="00B70F51">
      <w:pPr>
        <w:spacing w:after="0" w:line="240" w:lineRule="auto"/>
        <w:rPr>
          <w:rFonts w:ascii="Times New Roman" w:eastAsia="Times New Roman" w:hAnsi="Times New Roman" w:cs="Times New Roman"/>
          <w:kern w:val="0"/>
          <w:sz w:val="24"/>
          <w:szCs w:val="24"/>
          <w14:ligatures w14:val="none"/>
        </w:rPr>
        <w:sectPr w:rsidR="00B70F51" w:rsidSect="005E66B2">
          <w:headerReference w:type="default" r:id="rId30"/>
          <w:pgSz w:w="12240" w:h="15840"/>
          <w:pgMar w:top="640" w:right="918" w:bottom="640" w:left="1801"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pPr>
    </w:p>
    <w:p w14:paraId="318AE851" w14:textId="77777777" w:rsidR="00B70F51" w:rsidRDefault="006E52A9">
      <w:pPr>
        <w:spacing w:before="102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78EE5387">
          <v:shape id="_x0000_i1049" type="#_x0000_t75" style="width:470.4pt;height:475.2pt" o:allowincell="f">
            <v:imagedata r:id="rId20" o:title=""/>
          </v:shape>
        </w:pict>
      </w:r>
    </w:p>
    <w:p w14:paraId="38FF4318" w14:textId="77777777" w:rsidR="00B70F51" w:rsidRDefault="00000000">
      <w:pPr>
        <w:numPr>
          <w:ilvl w:val="0"/>
          <w:numId w:val="16"/>
        </w:numPr>
        <w:spacing w:before="41"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Keep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settings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default</w:t>
      </w:r>
      <w:r>
        <w:rPr>
          <w:rFonts w:ascii="Arial" w:eastAsia="Arial" w:hAnsi="Arial" w:cs="Arial"/>
          <w:color w:val="000000"/>
          <w:kern w:val="0"/>
          <w14:ligatures w14:val="none"/>
        </w:rPr>
        <w:t xml:space="preserve"> </w:t>
      </w:r>
    </w:p>
    <w:p w14:paraId="33BDB720" w14:textId="77777777" w:rsidR="00B70F51" w:rsidRDefault="006E52A9">
      <w:pPr>
        <w:spacing w:before="102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6A074B3D">
          <v:shape id="_x0000_i1050" type="#_x0000_t75" style="width:469.2pt;height:477.6pt" o:allowincell="f">
            <v:imagedata r:id="rId21" o:title=""/>
          </v:shape>
        </w:pict>
      </w:r>
    </w:p>
    <w:p w14:paraId="10272470" w14:textId="77777777" w:rsidR="00B70F51" w:rsidRDefault="00000000">
      <w:pPr>
        <w:numPr>
          <w:ilvl w:val="0"/>
          <w:numId w:val="17"/>
        </w:numPr>
        <w:spacing w:before="70"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Keep</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settings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default</w:t>
      </w:r>
      <w:r>
        <w:rPr>
          <w:rFonts w:ascii="Arial" w:eastAsia="Arial" w:hAnsi="Arial" w:cs="Arial"/>
          <w:color w:val="000000"/>
          <w:kern w:val="0"/>
          <w14:ligatures w14:val="none"/>
        </w:rPr>
        <w:t xml:space="preserve"> </w:t>
      </w:r>
    </w:p>
    <w:p w14:paraId="48ADA00C" w14:textId="77777777" w:rsidR="00B70F51" w:rsidRDefault="006E52A9">
      <w:pPr>
        <w:spacing w:before="1022" w:after="143" w:line="240" w:lineRule="auto"/>
        <w:ind w:left="29" w:right="-200"/>
        <w:jc w:val="both"/>
        <w:rPr>
          <w:rFonts w:ascii="Times New Roman" w:eastAsia="Times New Roman" w:hAnsi="Times New Roman" w:cs="Times New Roman"/>
          <w:kern w:val="0"/>
          <w:sz w:val="24"/>
          <w:szCs w:val="24"/>
          <w14:ligatures w14:val="none"/>
        </w:rPr>
      </w:pPr>
      <w:r>
        <w:lastRenderedPageBreak/>
        <w:pict w14:anchorId="34DE6443">
          <v:shape id="_x0000_i1051" type="#_x0000_t75" style="width:465.6pt;height:459pt" o:allowincell="f">
            <v:imagedata r:id="rId22" o:title=""/>
          </v:shape>
        </w:pict>
      </w:r>
    </w:p>
    <w:p w14:paraId="47E1D183" w14:textId="77777777" w:rsidR="00B70F51" w:rsidRDefault="00000000">
      <w:pPr>
        <w:numPr>
          <w:ilvl w:val="0"/>
          <w:numId w:val="18"/>
        </w:numPr>
        <w:spacing w:before="41" w:after="0" w:line="245" w:lineRule="atLeast"/>
        <w:ind w:right="-200"/>
        <w:jc w:val="both"/>
        <w:rPr>
          <w:rFonts w:ascii="Arial" w:eastAsia="Arial" w:hAnsi="Arial" w:cs="Arial"/>
          <w:kern w:val="0"/>
          <w14:ligatures w14:val="none"/>
        </w:rPr>
      </w:pPr>
      <w:r>
        <w:rPr>
          <w:rFonts w:ascii="Arial" w:eastAsia="Arial" w:hAnsi="Arial" w:cs="Arial"/>
          <w:color w:val="000000"/>
          <w:kern w:val="0"/>
          <w:lang w:bidi="en-US"/>
          <w14:ligatures w14:val="none"/>
        </w:rPr>
        <w:t>Review</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and</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submit!</w:t>
      </w:r>
      <w:r>
        <w:rPr>
          <w:rFonts w:ascii="Arial" w:eastAsia="Arial" w:hAnsi="Arial" w:cs="Arial"/>
          <w:color w:val="000000"/>
          <w:kern w:val="0"/>
          <w14:ligatures w14:val="none"/>
        </w:rPr>
        <w:t xml:space="preserve"> </w:t>
      </w:r>
    </w:p>
    <w:p w14:paraId="3D2F70AC" w14:textId="77777777" w:rsidR="00B70F51" w:rsidRDefault="00000000">
      <w:pPr>
        <w:numPr>
          <w:ilvl w:val="0"/>
          <w:numId w:val="18"/>
        </w:numPr>
        <w:spacing w:before="41"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environment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will</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start</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launching</w:t>
      </w:r>
      <w:r>
        <w:rPr>
          <w:rFonts w:ascii="Arial" w:eastAsia="Arial" w:hAnsi="Arial" w:cs="Arial"/>
          <w:color w:val="000000"/>
          <w:kern w:val="0"/>
          <w14:ligatures w14:val="none"/>
        </w:rPr>
        <w:t xml:space="preserve"> </w:t>
      </w:r>
    </w:p>
    <w:p w14:paraId="60024768" w14:textId="77777777" w:rsidR="00B70F51" w:rsidRDefault="006E52A9">
      <w:pPr>
        <w:spacing w:before="102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52B936E7">
          <v:shape id="_x0000_i1052" type="#_x0000_t75" style="width:468.6pt;height:231.6pt" o:allowincell="f">
            <v:imagedata r:id="rId31" o:title=""/>
          </v:shape>
        </w:pict>
      </w:r>
    </w:p>
    <w:p w14:paraId="527A4137" w14:textId="77777777" w:rsidR="00B70F51" w:rsidRDefault="006E52A9">
      <w:pPr>
        <w:spacing w:before="108" w:after="0" w:line="240" w:lineRule="auto"/>
        <w:ind w:left="29" w:right="-200"/>
        <w:jc w:val="both"/>
        <w:rPr>
          <w:rFonts w:ascii="Times New Roman" w:eastAsia="Times New Roman" w:hAnsi="Times New Roman" w:cs="Times New Roman"/>
          <w:kern w:val="0"/>
          <w:sz w:val="24"/>
          <w:szCs w:val="24"/>
          <w14:ligatures w14:val="none"/>
        </w:rPr>
      </w:pPr>
      <w:r>
        <w:pict w14:anchorId="267C3095">
          <v:shape id="_x0000_i1053" type="#_x0000_t75" style="width:467.4pt;height:230.4pt" o:allowincell="f">
            <v:imagedata r:id="rId32" o:title=""/>
          </v:shape>
        </w:pict>
      </w:r>
    </w:p>
    <w:p w14:paraId="3724AC0E" w14:textId="77777777" w:rsidR="00B70F51" w:rsidRDefault="00000000">
      <w:pPr>
        <w:spacing w:before="635" w:after="0" w:line="245" w:lineRule="atLeast"/>
        <w:ind w:right="-200"/>
        <w:jc w:val="both"/>
        <w:rPr>
          <w:rFonts w:ascii="Arial" w:eastAsia="Arial" w:hAnsi="Arial" w:cs="Arial"/>
          <w:kern w:val="0"/>
          <w14:ligatures w14:val="none"/>
        </w:rPr>
      </w:pPr>
      <w:r>
        <w:rPr>
          <w:rFonts w:ascii="Arial" w:eastAsia="Arial" w:hAnsi="Arial" w:cs="Arial"/>
          <w:color w:val="000000"/>
          <w:spacing w:val="1"/>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webapp</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is</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launched!</w:t>
      </w:r>
      <w:r>
        <w:rPr>
          <w:rFonts w:ascii="Arial" w:eastAsia="Arial" w:hAnsi="Arial" w:cs="Arial"/>
          <w:color w:val="000000"/>
          <w:kern w:val="0"/>
          <w14:ligatures w14:val="none"/>
        </w:rPr>
        <w:t xml:space="preserve"> </w:t>
      </w:r>
    </w:p>
    <w:p w14:paraId="14E95D18" w14:textId="77777777" w:rsidR="00B70F51" w:rsidRDefault="006E52A9">
      <w:pPr>
        <w:spacing w:before="1022" w:after="0" w:line="240" w:lineRule="auto"/>
        <w:ind w:left="29" w:right="-200"/>
        <w:jc w:val="both"/>
        <w:rPr>
          <w:rFonts w:ascii="Times New Roman" w:eastAsia="Times New Roman" w:hAnsi="Times New Roman" w:cs="Times New Roman"/>
          <w:kern w:val="0"/>
          <w:sz w:val="24"/>
          <w:szCs w:val="24"/>
          <w14:ligatures w14:val="none"/>
        </w:rPr>
      </w:pPr>
      <w:r>
        <w:lastRenderedPageBreak/>
        <w:pict w14:anchorId="056096DB">
          <v:shape id="_x0000_i1054" type="#_x0000_t75" style="width:467.4pt;height:158.4pt" o:allowincell="f">
            <v:imagedata r:id="rId33" o:title=""/>
          </v:shape>
        </w:pict>
      </w:r>
    </w:p>
    <w:p w14:paraId="57A52A8C" w14:textId="062AE675" w:rsidR="00B70F51" w:rsidRDefault="00000000">
      <w:pPr>
        <w:spacing w:before="995" w:after="0" w:line="245" w:lineRule="atLeast"/>
        <w:ind w:right="-200"/>
        <w:jc w:val="both"/>
        <w:rPr>
          <w:rFonts w:ascii="Arial" w:eastAsia="Arial" w:hAnsi="Arial" w:cs="Arial"/>
          <w:kern w:val="0"/>
          <w14:ligatures w14:val="none"/>
        </w:rPr>
      </w:pPr>
      <w:r>
        <w:rPr>
          <w:rFonts w:ascii="Arial" w:eastAsia="Arial" w:hAnsi="Arial" w:cs="Arial"/>
          <w:color w:val="000000"/>
          <w:kern w:val="0"/>
          <w:sz w:val="2"/>
          <w:szCs w:val="2"/>
          <w14:ligatures w14:val="none"/>
        </w:rPr>
        <w:br w:type="page"/>
      </w:r>
    </w:p>
    <w:sectPr w:rsidR="00B70F51" w:rsidSect="005E66B2">
      <w:pgSz w:w="12240" w:h="15840"/>
      <w:pgMar w:top="1120" w:right="1364" w:bottom="1120" w:left="1441" w:header="720" w:footer="720" w:gutter="0"/>
      <w:pgBorders w:offsetFrom="page">
        <w:top w:val="single" w:sz="12" w:space="24" w:color="auto"/>
        <w:left w:val="single" w:sz="12" w:space="24" w:color="auto"/>
        <w:bottom w:val="single" w:sz="12" w:space="24" w:color="auto"/>
        <w:right w:val="single" w:sz="12" w:space="24" w:color="auto"/>
      </w:pgBorders>
      <w:cols w:space="720"/>
      <w15:footnoteColumns w:val="1"/>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A944D1" w14:textId="77777777" w:rsidR="00FA000F" w:rsidRDefault="00FA000F">
      <w:pPr>
        <w:spacing w:after="0" w:line="240" w:lineRule="auto"/>
      </w:pPr>
      <w:r>
        <w:separator/>
      </w:r>
    </w:p>
  </w:endnote>
  <w:endnote w:type="continuationSeparator" w:id="0">
    <w:p w14:paraId="35A736EC" w14:textId="77777777" w:rsidR="00FA000F" w:rsidRDefault="00FA000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Mangal">
    <w:panose1 w:val="02040503050203030202"/>
    <w:charset w:val="00"/>
    <w:family w:val="roman"/>
    <w:pitch w:val="variable"/>
    <w:sig w:usb0="00008003" w:usb1="00000000" w:usb2="00000000" w:usb3="00000000" w:csb0="00000001"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C51314F" w14:textId="77777777" w:rsidR="00B70F51" w:rsidRDefault="00000000">
    <w:pPr>
      <w:spacing w:after="0" w:line="245" w:lineRule="exact"/>
      <w:ind w:left="331" w:right="-200"/>
      <w:jc w:val="both"/>
      <w:rPr>
        <w:rFonts w:ascii="Arial" w:eastAsia="Arial" w:hAnsi="Arial" w:cs="Arial"/>
        <w:kern w:val="0"/>
        <w14:ligatures w14:val="none"/>
      </w:rPr>
    </w:pPr>
    <w:r>
      <w:rPr>
        <w:rFonts w:ascii="Arial" w:eastAsia="Arial" w:hAnsi="Arial" w:cs="Arial"/>
        <w:color w:val="000000"/>
        <w:kern w:val="0"/>
        <w:lang w:bidi="en-US"/>
        <w14:ligatures w14:val="none"/>
      </w:rPr>
      <w:t>3.</w:t>
    </w:r>
    <w:r>
      <w:rPr>
        <w:rFonts w:ascii="Arial" w:eastAsia="Arial" w:hAnsi="Arial" w:cs="Arial"/>
        <w:color w:val="000000"/>
        <w:kern w:val="0"/>
        <w14:ligatures w14:val="none"/>
      </w:rPr>
      <w:t xml:space="preserve"> </w:t>
    </w:r>
    <w:r>
      <w:rPr>
        <w:rFonts w:ascii="Arial" w:eastAsia="Arial" w:hAnsi="Arial" w:cs="Arial"/>
        <w:color w:val="000000"/>
        <w:spacing w:val="58"/>
        <w:kern w:val="0"/>
        <w14:ligatures w14:val="none"/>
      </w:rPr>
      <w:t xml:space="preserve"> </w:t>
    </w:r>
    <w:r>
      <w:rPr>
        <w:rFonts w:ascii="Arial" w:eastAsia="Arial" w:hAnsi="Arial" w:cs="Arial"/>
        <w:color w:val="000000"/>
        <w:kern w:val="0"/>
        <w:lang w:bidi="en-US"/>
        <w14:ligatures w14:val="none"/>
      </w:rPr>
      <w:t>Fill</w:t>
    </w:r>
    <w:r>
      <w:rPr>
        <w:rFonts w:ascii="Arial" w:eastAsia="Arial" w:hAnsi="Arial" w:cs="Arial"/>
        <w:color w:val="000000"/>
        <w:kern w:val="0"/>
        <w14:ligatures w14:val="none"/>
      </w:rPr>
      <w:t xml:space="preserve"> </w:t>
    </w:r>
    <w:r>
      <w:rPr>
        <w:rFonts w:ascii="Arial" w:eastAsia="Arial" w:hAnsi="Arial" w:cs="Arial"/>
        <w:color w:val="000000"/>
        <w:spacing w:val="1"/>
        <w:kern w:val="0"/>
        <w:lang w:bidi="en-US"/>
        <w14:ligatures w14:val="none"/>
      </w:rPr>
      <w:t>in</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the</w:t>
    </w:r>
    <w:r>
      <w:rPr>
        <w:rFonts w:ascii="Arial" w:eastAsia="Arial" w:hAnsi="Arial" w:cs="Arial"/>
        <w:color w:val="000000"/>
        <w:kern w:val="0"/>
        <w14:ligatures w14:val="none"/>
      </w:rPr>
      <w:t xml:space="preserve"> </w:t>
    </w:r>
    <w:r>
      <w:rPr>
        <w:rFonts w:ascii="Arial" w:eastAsia="Arial" w:hAnsi="Arial" w:cs="Arial"/>
        <w:color w:val="000000"/>
        <w:kern w:val="0"/>
        <w:lang w:bidi="en-US"/>
        <w14:ligatures w14:val="none"/>
      </w:rPr>
      <w:t>details</w:t>
    </w:r>
    <w:r>
      <w:rPr>
        <w:rFonts w:ascii="Arial" w:eastAsia="Arial" w:hAnsi="Arial" w:cs="Arial"/>
        <w:color w:val="000000"/>
        <w:kern w:val="0"/>
        <w14:ligatures w14:val="none"/>
      </w:rP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E1C575" w14:textId="77777777" w:rsidR="00B70F51" w:rsidRDefault="00B70F51">
    <w:pPr>
      <w:spacing w:after="0" w:line="240" w:lineRule="auto"/>
      <w:ind w:right="-1590"/>
      <w:jc w:val="both"/>
      <w:rPr>
        <w:rFonts w:ascii="Arial" w:eastAsia="Arial" w:hAnsi="Arial" w:cs="Arial"/>
        <w:kern w:val="0"/>
        <w:sz w:val="0"/>
        <w:szCs w:val="0"/>
        <w14:ligatures w14:val="none"/>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5BD0A4D4" w14:textId="77777777" w:rsidR="00B70F51" w:rsidRDefault="00B70F51">
    <w:pPr>
      <w:spacing w:after="0" w:line="240" w:lineRule="auto"/>
      <w:ind w:right="-1652"/>
      <w:jc w:val="both"/>
      <w:rPr>
        <w:rFonts w:ascii="Arial" w:eastAsia="Arial" w:hAnsi="Arial" w:cs="Arial"/>
        <w:kern w:val="0"/>
        <w:sz w:val="0"/>
        <w:szCs w:val="0"/>
        <w14:ligatures w14:val="none"/>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55D045" w14:textId="77777777" w:rsidR="00FA000F" w:rsidRDefault="00FA000F">
      <w:pPr>
        <w:spacing w:after="0" w:line="240" w:lineRule="auto"/>
      </w:pPr>
      <w:r>
        <w:separator/>
      </w:r>
    </w:p>
  </w:footnote>
  <w:footnote w:type="continuationSeparator" w:id="0">
    <w:p w14:paraId="487B0355" w14:textId="77777777" w:rsidR="00FA000F" w:rsidRDefault="00FA000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F839032" w14:textId="77777777" w:rsidR="00B70F51" w:rsidRDefault="006E52A9">
    <w:pPr>
      <w:spacing w:after="0" w:line="240" w:lineRule="auto"/>
      <w:ind w:right="-200"/>
      <w:jc w:val="both"/>
      <w:rPr>
        <w:rFonts w:ascii="Times New Roman" w:eastAsia="Times New Roman" w:hAnsi="Times New Roman" w:cs="Times New Roman"/>
        <w:kern w:val="0"/>
        <w:sz w:val="24"/>
        <w:szCs w:val="24"/>
        <w14:ligatures w14:val="none"/>
      </w:rPr>
    </w:pPr>
    <w:r>
      <w:pict w14:anchorId="20AFFA9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2" type="#_x0000_t75" style="width:462.6pt;height:193.8pt" o:allowincell="f">
          <v:imagedata r:id="rId1" o:titl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A0DF2CB" w14:textId="77777777" w:rsidR="00B70F51" w:rsidRDefault="00B70F51">
    <w:pPr>
      <w:spacing w:after="0" w:line="240" w:lineRule="auto"/>
      <w:ind w:right="-947"/>
      <w:jc w:val="both"/>
      <w:rPr>
        <w:rFonts w:ascii="Arial" w:eastAsia="Arial" w:hAnsi="Arial" w:cs="Arial"/>
        <w:kern w:val="0"/>
        <w:sz w:val="0"/>
        <w:szCs w:val="0"/>
        <w14:ligatures w14:val="none"/>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728DCCF" w14:textId="77777777" w:rsidR="00B70F51" w:rsidRDefault="006E52A9">
    <w:pPr>
      <w:spacing w:after="0" w:line="240" w:lineRule="auto"/>
      <w:ind w:right="-200"/>
      <w:jc w:val="both"/>
      <w:rPr>
        <w:rFonts w:ascii="Times New Roman" w:eastAsia="Times New Roman" w:hAnsi="Times New Roman" w:cs="Times New Roman"/>
        <w:kern w:val="0"/>
        <w:sz w:val="24"/>
        <w:szCs w:val="24"/>
        <w14:ligatures w14:val="none"/>
      </w:rPr>
    </w:pPr>
    <w:r>
      <w:pict w14:anchorId="1A2C445A">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47" type="#_x0000_t75" style="width:462.6pt;height:193.8pt" o:allowincell="f">
          <v:imagedata r:id="rId1" o:title=""/>
        </v:shape>
      </w:pic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6D8FB7F" w14:textId="77777777" w:rsidR="00B70F51" w:rsidRDefault="00B70F51">
    <w:pPr>
      <w:spacing w:after="0" w:line="240" w:lineRule="auto"/>
      <w:ind w:right="-1118"/>
      <w:jc w:val="both"/>
      <w:rPr>
        <w:rFonts w:ascii="Arial" w:eastAsia="Arial" w:hAnsi="Arial" w:cs="Arial"/>
        <w:kern w:val="0"/>
        <w:sz w:val="0"/>
        <w:szCs w:val="0"/>
        <w14:ligatures w14:val="none"/>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000001"/>
    <w:multiLevelType w:val="multilevel"/>
    <w:tmpl w:val="00000001"/>
    <w:lvl w:ilvl="0">
      <w:start w:val="1"/>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 w15:restartNumberingAfterBreak="0">
    <w:nsid w:val="00000002"/>
    <w:multiLevelType w:val="multilevel"/>
    <w:tmpl w:val="00000002"/>
    <w:lvl w:ilvl="0">
      <w:start w:val="2"/>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2" w15:restartNumberingAfterBreak="0">
    <w:nsid w:val="00000003"/>
    <w:multiLevelType w:val="multilevel"/>
    <w:tmpl w:val="00000003"/>
    <w:lvl w:ilvl="0">
      <w:start w:val="4"/>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3" w15:restartNumberingAfterBreak="0">
    <w:nsid w:val="00000004"/>
    <w:multiLevelType w:val="multilevel"/>
    <w:tmpl w:val="00000004"/>
    <w:lvl w:ilvl="0">
      <w:start w:val="5"/>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4" w15:restartNumberingAfterBreak="0">
    <w:nsid w:val="00000005"/>
    <w:multiLevelType w:val="multilevel"/>
    <w:tmpl w:val="00000005"/>
    <w:lvl w:ilvl="0">
      <w:start w:val="6"/>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5" w15:restartNumberingAfterBreak="0">
    <w:nsid w:val="00000006"/>
    <w:multiLevelType w:val="multilevel"/>
    <w:tmpl w:val="00000006"/>
    <w:lvl w:ilvl="0">
      <w:start w:val="7"/>
      <w:numFmt w:val="decimal"/>
      <w:lvlText w:val="%1."/>
      <w:lvlJc w:val="left"/>
      <w:pPr>
        <w:tabs>
          <w:tab w:val="num" w:pos="360"/>
        </w:tabs>
        <w:ind w:left="360"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6" w15:restartNumberingAfterBreak="0">
    <w:nsid w:val="00000007"/>
    <w:multiLevelType w:val="multilevel"/>
    <w:tmpl w:val="00000007"/>
    <w:lvl w:ilvl="0">
      <w:start w:val="8"/>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7" w15:restartNumberingAfterBreak="0">
    <w:nsid w:val="00000008"/>
    <w:multiLevelType w:val="multilevel"/>
    <w:tmpl w:val="00000008"/>
    <w:lvl w:ilvl="0">
      <w:start w:val="9"/>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8" w15:restartNumberingAfterBreak="0">
    <w:nsid w:val="00000009"/>
    <w:multiLevelType w:val="multilevel"/>
    <w:tmpl w:val="00000009"/>
    <w:lvl w:ilvl="0">
      <w:start w:val="10"/>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9" w15:restartNumberingAfterBreak="0">
    <w:nsid w:val="0000000A"/>
    <w:multiLevelType w:val="multilevel"/>
    <w:tmpl w:val="0000000A"/>
    <w:lvl w:ilvl="0">
      <w:start w:val="1"/>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0" w15:restartNumberingAfterBreak="0">
    <w:nsid w:val="0000000B"/>
    <w:multiLevelType w:val="multilevel"/>
    <w:tmpl w:val="0000000B"/>
    <w:lvl w:ilvl="0">
      <w:start w:val="2"/>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1" w15:restartNumberingAfterBreak="0">
    <w:nsid w:val="0000000C"/>
    <w:multiLevelType w:val="multilevel"/>
    <w:tmpl w:val="0000000C"/>
    <w:lvl w:ilvl="0">
      <w:start w:val="12"/>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2" w15:restartNumberingAfterBreak="0">
    <w:nsid w:val="0000000D"/>
    <w:multiLevelType w:val="multilevel"/>
    <w:tmpl w:val="0000000D"/>
    <w:lvl w:ilvl="0">
      <w:start w:val="13"/>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3" w15:restartNumberingAfterBreak="0">
    <w:nsid w:val="0000000E"/>
    <w:multiLevelType w:val="multilevel"/>
    <w:tmpl w:val="0000000E"/>
    <w:lvl w:ilvl="0">
      <w:start w:val="14"/>
      <w:numFmt w:val="decimal"/>
      <w:lvlText w:val="%1."/>
      <w:lvlJc w:val="left"/>
      <w:pPr>
        <w:tabs>
          <w:tab w:val="num" w:pos="691"/>
        </w:tabs>
        <w:ind w:left="69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4" w15:restartNumberingAfterBreak="0">
    <w:nsid w:val="0000000F"/>
    <w:multiLevelType w:val="multilevel"/>
    <w:tmpl w:val="0000000F"/>
    <w:lvl w:ilvl="0">
      <w:start w:val="15"/>
      <w:numFmt w:val="decimal"/>
      <w:lvlText w:val="%1."/>
      <w:lvlJc w:val="left"/>
      <w:pPr>
        <w:tabs>
          <w:tab w:val="num" w:pos="360"/>
        </w:tabs>
        <w:ind w:left="360"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5" w15:restartNumberingAfterBreak="0">
    <w:nsid w:val="00000010"/>
    <w:multiLevelType w:val="multilevel"/>
    <w:tmpl w:val="00000010"/>
    <w:lvl w:ilvl="0">
      <w:start w:val="16"/>
      <w:numFmt w:val="decimal"/>
      <w:lvlText w:val="%1."/>
      <w:lvlJc w:val="left"/>
      <w:pPr>
        <w:tabs>
          <w:tab w:val="num" w:pos="721"/>
        </w:tabs>
        <w:ind w:left="72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6" w15:restartNumberingAfterBreak="0">
    <w:nsid w:val="00000011"/>
    <w:multiLevelType w:val="multilevel"/>
    <w:tmpl w:val="00000011"/>
    <w:lvl w:ilvl="0">
      <w:start w:val="17"/>
      <w:numFmt w:val="decimal"/>
      <w:lvlText w:val="%1."/>
      <w:lvlJc w:val="left"/>
      <w:pPr>
        <w:tabs>
          <w:tab w:val="num" w:pos="721"/>
        </w:tabs>
        <w:ind w:left="72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abstractNum w:abstractNumId="17" w15:restartNumberingAfterBreak="0">
    <w:nsid w:val="00000012"/>
    <w:multiLevelType w:val="multilevel"/>
    <w:tmpl w:val="00000012"/>
    <w:lvl w:ilvl="0">
      <w:start w:val="18"/>
      <w:numFmt w:val="decimal"/>
      <w:lvlText w:val="%1."/>
      <w:lvlJc w:val="left"/>
      <w:pPr>
        <w:tabs>
          <w:tab w:val="num" w:pos="721"/>
        </w:tabs>
        <w:ind w:left="721" w:hanging="360"/>
      </w:pPr>
      <w:rPr>
        <w:rFonts w:ascii="Arial" w:eastAsia="Arial" w:hAnsi="Arial" w:cs="Arial"/>
        <w:b w:val="0"/>
        <w:bCs w:val="0"/>
        <w:i w:val="0"/>
        <w:iCs w:val="0"/>
        <w:color w:val="000000"/>
        <w:sz w:val="22"/>
      </w:r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180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288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3960"/>
        </w:tabs>
        <w:ind w:left="3744" w:hanging="1224"/>
      </w:pPr>
    </w:lvl>
    <w:lvl w:ilvl="8">
      <w:start w:val="1"/>
      <w:numFmt w:val="decimal"/>
      <w:lvlText w:val="%1.%2.%3.%4.%5.%6.%7.%8.%9."/>
      <w:lvlJc w:val="left"/>
      <w:pPr>
        <w:tabs>
          <w:tab w:val="num" w:pos="4680"/>
        </w:tabs>
        <w:ind w:left="4320" w:hanging="1440"/>
      </w:pPr>
    </w:lvl>
  </w:abstractNum>
  <w:num w:numId="1" w16cid:durableId="1665551882">
    <w:abstractNumId w:val="0"/>
  </w:num>
  <w:num w:numId="2" w16cid:durableId="1152067526">
    <w:abstractNumId w:val="1"/>
  </w:num>
  <w:num w:numId="3" w16cid:durableId="2046906641">
    <w:abstractNumId w:val="2"/>
  </w:num>
  <w:num w:numId="4" w16cid:durableId="1810781419">
    <w:abstractNumId w:val="3"/>
  </w:num>
  <w:num w:numId="5" w16cid:durableId="605426218">
    <w:abstractNumId w:val="4"/>
  </w:num>
  <w:num w:numId="6" w16cid:durableId="2102335357">
    <w:abstractNumId w:val="5"/>
  </w:num>
  <w:num w:numId="7" w16cid:durableId="972752966">
    <w:abstractNumId w:val="6"/>
  </w:num>
  <w:num w:numId="8" w16cid:durableId="1420180905">
    <w:abstractNumId w:val="7"/>
  </w:num>
  <w:num w:numId="9" w16cid:durableId="1092707280">
    <w:abstractNumId w:val="8"/>
  </w:num>
  <w:num w:numId="10" w16cid:durableId="1677656798">
    <w:abstractNumId w:val="9"/>
  </w:num>
  <w:num w:numId="11" w16cid:durableId="725570446">
    <w:abstractNumId w:val="10"/>
  </w:num>
  <w:num w:numId="12" w16cid:durableId="1672875535">
    <w:abstractNumId w:val="11"/>
  </w:num>
  <w:num w:numId="13" w16cid:durableId="708651473">
    <w:abstractNumId w:val="12"/>
  </w:num>
  <w:num w:numId="14" w16cid:durableId="1597128483">
    <w:abstractNumId w:val="13"/>
  </w:num>
  <w:num w:numId="15" w16cid:durableId="689533332">
    <w:abstractNumId w:val="14"/>
  </w:num>
  <w:num w:numId="16" w16cid:durableId="1078215613">
    <w:abstractNumId w:val="15"/>
  </w:num>
  <w:num w:numId="17" w16cid:durableId="866335671">
    <w:abstractNumId w:val="16"/>
  </w:num>
  <w:num w:numId="18" w16cid:durableId="2045052963">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73E6"/>
    <w:rsid w:val="00043869"/>
    <w:rsid w:val="005E66B2"/>
    <w:rsid w:val="006E52A9"/>
    <w:rsid w:val="00B46965"/>
    <w:rsid w:val="00B70F51"/>
    <w:rsid w:val="00B86E19"/>
    <w:rsid w:val="00BB73E6"/>
    <w:rsid w:val="00CE36E2"/>
    <w:rsid w:val="00D20992"/>
    <w:rsid w:val="00E14DE4"/>
    <w:rsid w:val="00FA000F"/>
  </w:rsids>
  <m:mathPr>
    <m:mathFont m:val="Cambria Math"/>
    <m:brkBin m:val="before"/>
    <m:brkBinSub m:val="--"/>
    <m:smallFrac m:val="0"/>
    <m:dispDef/>
    <m:lMargin m:val="0"/>
    <m:rMargin m:val="0"/>
    <m:defJc m:val="centerGroup"/>
    <m:wrapIndent m:val="1440"/>
    <m:intLim m:val="subSup"/>
    <m:naryLim m:val="undOvr"/>
  </m:mathPr>
  <w:themeFontLang w:val="en-US" w:bidi="hi-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D6FE05F"/>
  <w15:chartTrackingRefBased/>
  <w15:docId w15:val="{16F0DC1B-ADFE-4096-8D60-C9D767CD26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5E66B2"/>
    <w:pPr>
      <w:tabs>
        <w:tab w:val="center" w:pos="4680"/>
        <w:tab w:val="right" w:pos="9360"/>
      </w:tabs>
      <w:spacing w:after="0" w:line="240" w:lineRule="auto"/>
    </w:pPr>
  </w:style>
  <w:style w:type="character" w:customStyle="1" w:styleId="HeaderChar">
    <w:name w:val="Header Char"/>
    <w:basedOn w:val="DefaultParagraphFont"/>
    <w:link w:val="Header"/>
    <w:uiPriority w:val="99"/>
    <w:rsid w:val="005E66B2"/>
  </w:style>
  <w:style w:type="paragraph" w:styleId="Footer">
    <w:name w:val="footer"/>
    <w:basedOn w:val="Normal"/>
    <w:link w:val="FooterChar"/>
    <w:uiPriority w:val="99"/>
    <w:unhideWhenUsed/>
    <w:rsid w:val="005E66B2"/>
    <w:pPr>
      <w:tabs>
        <w:tab w:val="center" w:pos="4680"/>
        <w:tab w:val="right" w:pos="9360"/>
      </w:tabs>
      <w:spacing w:after="0" w:line="240" w:lineRule="auto"/>
    </w:pPr>
  </w:style>
  <w:style w:type="character" w:customStyle="1" w:styleId="FooterChar">
    <w:name w:val="Footer Char"/>
    <w:basedOn w:val="DefaultParagraphFont"/>
    <w:link w:val="Footer"/>
    <w:uiPriority w:val="99"/>
    <w:rsid w:val="005E66B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9.jpeg"/><Relationship Id="rId26" Type="http://schemas.openxmlformats.org/officeDocument/2006/relationships/image" Target="media/image16.jpeg"/><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header" Target="header1.xml"/><Relationship Id="rId25" Type="http://schemas.openxmlformats.org/officeDocument/2006/relationships/image" Target="media/image15.jpeg"/><Relationship Id="rId33" Type="http://schemas.openxmlformats.org/officeDocument/2006/relationships/image" Target="media/image20.jpeg"/><Relationship Id="rId2" Type="http://schemas.openxmlformats.org/officeDocument/2006/relationships/numbering" Target="numbering.xml"/><Relationship Id="rId16" Type="http://schemas.openxmlformats.org/officeDocument/2006/relationships/image" Target="media/image7.jpeg"/><Relationship Id="rId20" Type="http://schemas.openxmlformats.org/officeDocument/2006/relationships/image" Target="media/image10.jpeg"/><Relationship Id="rId29" Type="http://schemas.openxmlformats.org/officeDocument/2006/relationships/image" Target="media/image17.jpe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4.png"/><Relationship Id="rId32" Type="http://schemas.openxmlformats.org/officeDocument/2006/relationships/image" Target="media/image19.jpe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3.jpeg"/><Relationship Id="rId28" Type="http://schemas.openxmlformats.org/officeDocument/2006/relationships/header" Target="header3.xml"/><Relationship Id="rId10" Type="http://schemas.openxmlformats.org/officeDocument/2006/relationships/footer" Target="footer1.xml"/><Relationship Id="rId19" Type="http://schemas.openxmlformats.org/officeDocument/2006/relationships/header" Target="header2.xml"/><Relationship Id="rId31" Type="http://schemas.openxmlformats.org/officeDocument/2006/relationships/image" Target="media/image18.jpe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5.jpeg"/><Relationship Id="rId22" Type="http://schemas.openxmlformats.org/officeDocument/2006/relationships/image" Target="media/image12.jpeg"/><Relationship Id="rId27" Type="http://schemas.openxmlformats.org/officeDocument/2006/relationships/footer" Target="footer3.xml"/><Relationship Id="rId30" Type="http://schemas.openxmlformats.org/officeDocument/2006/relationships/header" Target="header4.xml"/><Relationship Id="rId35" Type="http://schemas.openxmlformats.org/officeDocument/2006/relationships/theme" Target="theme/theme1.xml"/><Relationship Id="rId8" Type="http://schemas.openxmlformats.org/officeDocument/2006/relationships/image" Target="media/image1.png"/></Relationships>
</file>

<file path=word/_rels/header1.xml.rels><?xml version="1.0" encoding="UTF-8" standalone="yes"?>
<Relationships xmlns="http://schemas.openxmlformats.org/package/2006/relationships"><Relationship Id="rId1" Type="http://schemas.openxmlformats.org/officeDocument/2006/relationships/image" Target="media/image8.jpeg"/></Relationships>
</file>

<file path=word/_rels/header3.xml.rels><?xml version="1.0" encoding="UTF-8" standalone="yes"?>
<Relationships xmlns="http://schemas.openxmlformats.org/package/2006/relationships"><Relationship Id="rId1" Type="http://schemas.openxmlformats.org/officeDocument/2006/relationships/image" Target="media/image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5286BAE-3245-47C3-BFF0-60A4228DEC1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Pages>
  <Words>641</Words>
  <Characters>3655</Characters>
  <Application>Microsoft Office Word</Application>
  <DocSecurity>0</DocSecurity>
  <Lines>30</Lines>
  <Paragraphs>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4288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Heeta Parmar</dc:creator>
  <cp:lastModifiedBy>Sonam Shinde</cp:lastModifiedBy>
  <cp:revision>4</cp:revision>
  <dcterms:created xsi:type="dcterms:W3CDTF">2024-11-08T14:04:00Z</dcterms:created>
  <dcterms:modified xsi:type="dcterms:W3CDTF">2024-11-08T14:42:00Z</dcterms:modified>
</cp:coreProperties>
</file>